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DD711" w14:textId="77777777" w:rsidR="00005CE4" w:rsidRDefault="00005CE4">
      <w:pPr>
        <w:jc w:val="center"/>
      </w:pPr>
    </w:p>
    <w:p w14:paraId="2F00A97B" w14:textId="77777777" w:rsidR="00005CE4" w:rsidRPr="000E6E7C" w:rsidRDefault="00005CE4">
      <w:pPr>
        <w:jc w:val="center"/>
        <w:rPr>
          <w:rFonts w:ascii="Segoe UI" w:hAnsi="Segoe UI" w:cs="Segoe UI"/>
          <w:sz w:val="28"/>
          <w:szCs w:val="28"/>
        </w:rPr>
      </w:pPr>
    </w:p>
    <w:p w14:paraId="47728DE7" w14:textId="77777777" w:rsidR="00005CE4" w:rsidRDefault="00005CE4">
      <w:pPr>
        <w:jc w:val="center"/>
      </w:pPr>
    </w:p>
    <w:p w14:paraId="10BAB5EE" w14:textId="77777777" w:rsidR="00005CE4" w:rsidRDefault="00005CE4">
      <w:pPr>
        <w:jc w:val="center"/>
      </w:pPr>
    </w:p>
    <w:p w14:paraId="65E22B39" w14:textId="77777777" w:rsidR="00005CE4" w:rsidRDefault="00565474">
      <w:pPr>
        <w:autoSpaceDE w:val="0"/>
        <w:spacing w:before="100" w:after="100"/>
        <w:jc w:val="center"/>
        <w:rPr>
          <w:rFonts w:ascii="Arial" w:hAnsi="Arial"/>
          <w:b/>
          <w:bCs/>
          <w:sz w:val="52"/>
          <w:szCs w:val="52"/>
        </w:rPr>
      </w:pPr>
      <w:r>
        <w:rPr>
          <w:rFonts w:ascii="Arial" w:hAnsi="Arial"/>
          <w:b/>
          <w:bCs/>
          <w:sz w:val="52"/>
          <w:szCs w:val="52"/>
        </w:rPr>
        <w:t>Task-Flow</w:t>
      </w:r>
    </w:p>
    <w:p w14:paraId="30A119A7" w14:textId="77777777" w:rsidR="000E6E7C" w:rsidRDefault="000E6E7C">
      <w:pPr>
        <w:autoSpaceDE w:val="0"/>
        <w:spacing w:before="100" w:after="100"/>
        <w:jc w:val="center"/>
        <w:rPr>
          <w:rFonts w:ascii="Arial" w:hAnsi="Arial"/>
          <w:b/>
          <w:bCs/>
          <w:sz w:val="52"/>
          <w:szCs w:val="52"/>
        </w:rPr>
      </w:pPr>
    </w:p>
    <w:p w14:paraId="2F61DD62" w14:textId="77777777" w:rsidR="000E6E7C" w:rsidRDefault="000E6E7C">
      <w:pPr>
        <w:autoSpaceDE w:val="0"/>
        <w:spacing w:before="100" w:after="100"/>
        <w:jc w:val="center"/>
        <w:rPr>
          <w:rFonts w:ascii="Segoe UI" w:hAnsi="Segoe UI" w:cs="Segoe UI"/>
          <w:b/>
          <w:bCs/>
          <w:sz w:val="28"/>
          <w:szCs w:val="28"/>
        </w:rPr>
      </w:pPr>
      <w:r w:rsidRPr="000E6E7C">
        <w:rPr>
          <w:rFonts w:ascii="Segoe UI" w:hAnsi="Segoe UI" w:cs="Segoe UI"/>
          <w:b/>
          <w:bCs/>
          <w:sz w:val="28"/>
          <w:szCs w:val="28"/>
        </w:rPr>
        <w:t>Business Requirement Specification</w:t>
      </w:r>
    </w:p>
    <w:p w14:paraId="5876B78A" w14:textId="77777777" w:rsidR="00005CE4" w:rsidRPr="000E6E7C" w:rsidRDefault="00005CE4">
      <w:pPr>
        <w:autoSpaceDE w:val="0"/>
        <w:spacing w:before="100" w:after="100"/>
        <w:jc w:val="center"/>
        <w:rPr>
          <w:rFonts w:ascii="Segoe UI" w:hAnsi="Segoe UI" w:cs="Segoe UI"/>
          <w:b/>
          <w:bCs/>
          <w:sz w:val="28"/>
          <w:szCs w:val="28"/>
        </w:rPr>
      </w:pPr>
    </w:p>
    <w:p w14:paraId="5D6C1926" w14:textId="77777777" w:rsidR="00005CE4" w:rsidRDefault="00005CE4">
      <w:pPr>
        <w:pStyle w:val="ContentsHeading"/>
        <w:pageBreakBefore/>
        <w:sectPr w:rsidR="00005CE4">
          <w:pgSz w:w="12240" w:h="15840"/>
          <w:pgMar w:top="1134" w:right="1134" w:bottom="1134" w:left="1134" w:header="720" w:footer="720" w:gutter="0"/>
          <w:cols w:space="720"/>
          <w:formProt w:val="0"/>
        </w:sectPr>
      </w:pPr>
      <w:r>
        <w:lastRenderedPageBreak/>
        <w:t>Table of Contents</w:t>
      </w:r>
    </w:p>
    <w:p w14:paraId="170DB5DA" w14:textId="77777777" w:rsidR="00005CE4" w:rsidRDefault="00005CE4">
      <w:pPr>
        <w:pStyle w:val="TOC1"/>
      </w:pPr>
      <w:r>
        <w:fldChar w:fldCharType="begin"/>
      </w:r>
      <w:r>
        <w:instrText xml:space="preserve"> TOC \f \o "1-9" \o "1-9" </w:instrText>
      </w:r>
      <w:r>
        <w:fldChar w:fldCharType="separate"/>
      </w:r>
      <w:r>
        <w:t>1. Introduction</w:t>
      </w:r>
      <w:r>
        <w:tab/>
        <w:t>3</w:t>
      </w:r>
    </w:p>
    <w:p w14:paraId="04062705" w14:textId="77777777" w:rsidR="00005CE4" w:rsidRDefault="00005CE4">
      <w:pPr>
        <w:pStyle w:val="TOC1"/>
      </w:pPr>
      <w:r>
        <w:t>2. Business Requirements Overview</w:t>
      </w:r>
      <w:r>
        <w:tab/>
        <w:t>4</w:t>
      </w:r>
    </w:p>
    <w:p w14:paraId="7B138E7B" w14:textId="77777777" w:rsidR="00005CE4" w:rsidRDefault="00005CE4">
      <w:pPr>
        <w:pStyle w:val="TOC1"/>
      </w:pPr>
      <w:r>
        <w:t>3. Functional Requirements Overview</w:t>
      </w:r>
      <w:r>
        <w:tab/>
        <w:t>4</w:t>
      </w:r>
    </w:p>
    <w:p w14:paraId="384DF035" w14:textId="77777777" w:rsidR="00005CE4" w:rsidRDefault="00005CE4">
      <w:pPr>
        <w:pStyle w:val="TOC1"/>
        <w:sectPr w:rsidR="00005CE4">
          <w:type w:val="continuous"/>
          <w:pgSz w:w="12240" w:h="15840"/>
          <w:pgMar w:top="1134" w:right="1134" w:bottom="1134" w:left="1134" w:header="720" w:footer="720" w:gutter="0"/>
          <w:cols w:space="720"/>
        </w:sectPr>
      </w:pPr>
      <w:r>
        <w:t xml:space="preserve">4. Non-functional Requirements </w:t>
      </w:r>
      <w:r>
        <w:tab/>
        <w:t>5</w:t>
      </w:r>
      <w:r>
        <w:fldChar w:fldCharType="end"/>
      </w:r>
    </w:p>
    <w:p w14:paraId="2104EDE8" w14:textId="77777777" w:rsidR="00005CE4" w:rsidRDefault="00005CE4">
      <w:pPr>
        <w:autoSpaceDE w:val="0"/>
        <w:spacing w:before="100" w:after="100"/>
        <w:rPr>
          <w:rFonts w:ascii="Segoe UI" w:hAnsi="Segoe UI"/>
          <w:b/>
          <w:bCs/>
          <w:sz w:val="28"/>
          <w:szCs w:val="28"/>
        </w:rPr>
      </w:pPr>
    </w:p>
    <w:p w14:paraId="5527B027" w14:textId="77777777" w:rsidR="00005CE4" w:rsidRDefault="00005CE4">
      <w:pPr>
        <w:pStyle w:val="Heading1"/>
        <w:pageBreakBefore/>
      </w:pPr>
      <w:r>
        <w:lastRenderedPageBreak/>
        <w:t>1. Introduction</w:t>
      </w:r>
    </w:p>
    <w:p w14:paraId="6E9D9DF5" w14:textId="77777777" w:rsidR="00005CE4" w:rsidRDefault="00005CE4">
      <w:pPr>
        <w:pStyle w:val="Heading"/>
        <w:numPr>
          <w:ilvl w:val="1"/>
          <w:numId w:val="4"/>
        </w:numPr>
        <w:ind w:left="930"/>
      </w:pPr>
      <w:r>
        <w:t>Document Purpose</w:t>
      </w:r>
    </w:p>
    <w:p w14:paraId="36D7E459" w14:textId="0AE9EB8A" w:rsidR="00005CE4" w:rsidRPr="00A2195B" w:rsidRDefault="007172D1" w:rsidP="00A2195B">
      <w:pPr>
        <w:pStyle w:val="BodyText"/>
        <w:ind w:left="570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      </w:t>
      </w:r>
      <w:r w:rsidR="00005CE4" w:rsidRPr="00A2195B">
        <w:rPr>
          <w:rFonts w:ascii="Segoe UI" w:hAnsi="Segoe UI" w:cs="Segoe UI"/>
          <w:sz w:val="22"/>
          <w:szCs w:val="22"/>
        </w:rPr>
        <w:t xml:space="preserve">This document communicates the business requirements and scope for developing </w:t>
      </w:r>
      <w:r w:rsidR="00565474" w:rsidRPr="00A2195B">
        <w:rPr>
          <w:rFonts w:ascii="Segoe UI" w:hAnsi="Segoe UI" w:cs="Segoe UI"/>
          <w:sz w:val="22"/>
          <w:szCs w:val="22"/>
        </w:rPr>
        <w:t xml:space="preserve">Task-Flow </w:t>
      </w:r>
      <w:r w:rsidR="00005CE4" w:rsidRPr="00A2195B">
        <w:rPr>
          <w:rFonts w:ascii="Segoe UI" w:hAnsi="Segoe UI" w:cs="Segoe UI"/>
          <w:sz w:val="22"/>
          <w:szCs w:val="22"/>
        </w:rPr>
        <w:t xml:space="preserve">System. The scope of this document is to define the functional and </w:t>
      </w:r>
      <w:proofErr w:type="gramStart"/>
      <w:r w:rsidR="00005CE4" w:rsidRPr="00A2195B">
        <w:rPr>
          <w:rFonts w:ascii="Segoe UI" w:hAnsi="Segoe UI" w:cs="Segoe UI"/>
          <w:sz w:val="22"/>
          <w:szCs w:val="22"/>
        </w:rPr>
        <w:t>non functional</w:t>
      </w:r>
      <w:proofErr w:type="gramEnd"/>
      <w:r w:rsidR="00005CE4" w:rsidRPr="00A2195B">
        <w:rPr>
          <w:rFonts w:ascii="Segoe UI" w:hAnsi="Segoe UI" w:cs="Segoe UI"/>
          <w:sz w:val="22"/>
          <w:szCs w:val="22"/>
        </w:rPr>
        <w:t xml:space="preserve"> requirements, business rules and other constraints requirements.</w:t>
      </w:r>
    </w:p>
    <w:p w14:paraId="13600AB1" w14:textId="77777777" w:rsidR="00B34969" w:rsidRPr="00B34969" w:rsidRDefault="00005CE4" w:rsidP="00B34969">
      <w:pPr>
        <w:pStyle w:val="Heading"/>
        <w:numPr>
          <w:ilvl w:val="1"/>
          <w:numId w:val="4"/>
        </w:numPr>
        <w:ind w:left="990"/>
      </w:pPr>
      <w:r>
        <w:t xml:space="preserve"> Project Background</w:t>
      </w:r>
    </w:p>
    <w:p w14:paraId="6686F267" w14:textId="74E9FCCB" w:rsidR="00844676" w:rsidRPr="00565474" w:rsidRDefault="00565474" w:rsidP="00CE3077">
      <w:pPr>
        <w:ind w:left="720" w:right="-19" w:firstLine="270"/>
        <w:jc w:val="both"/>
        <w:rPr>
          <w:rFonts w:ascii="Segoe UI" w:hAnsi="Segoe UI" w:cs="Segoe UI"/>
          <w:sz w:val="22"/>
          <w:szCs w:val="22"/>
        </w:rPr>
      </w:pPr>
      <w:r w:rsidRPr="00565474">
        <w:rPr>
          <w:rFonts w:ascii="Segoe UI" w:hAnsi="Segoe UI" w:cs="Segoe UI"/>
          <w:sz w:val="22"/>
          <w:szCs w:val="22"/>
        </w:rPr>
        <w:t>Many teams face inefficiencies in project and task management. They rely on a scattered mix of tools, such as basic to-do lists, email threads, and messy spreadsheets. This lack of a clear visual approach causes major issues, especially the inability to quickly see the status of a project or figure out the next important task. Additionally, without a standard system, tasks often lack a clear audit trail. They can easily get delayed or forgotten when passed between team members. This leads to repeated work, poor communication, and longer project completion times.</w:t>
      </w:r>
    </w:p>
    <w:p w14:paraId="620E4BE8" w14:textId="77777777" w:rsidR="00005CE4" w:rsidRDefault="00005CE4">
      <w:pPr>
        <w:pStyle w:val="Heading"/>
        <w:numPr>
          <w:ilvl w:val="1"/>
          <w:numId w:val="4"/>
        </w:numPr>
        <w:ind w:left="990"/>
      </w:pPr>
      <w:r>
        <w:t>Goals of the project</w:t>
      </w:r>
      <w:r w:rsidR="00422894">
        <w:t xml:space="preserve"> </w:t>
      </w:r>
    </w:p>
    <w:p w14:paraId="6A4C544F" w14:textId="167B8C8E" w:rsidR="006A37C1" w:rsidRDefault="00CE3077" w:rsidP="00A2195B">
      <w:pPr>
        <w:ind w:left="720" w:right="-19" w:firstLine="270"/>
        <w:jc w:val="both"/>
        <w:rPr>
          <w:rFonts w:ascii="Segoe UI" w:hAnsi="Segoe UI" w:cs="Segoe UI"/>
          <w:sz w:val="22"/>
          <w:szCs w:val="22"/>
        </w:rPr>
      </w:pPr>
      <w:r w:rsidRPr="00CE3077">
        <w:rPr>
          <w:rFonts w:ascii="Segoe UI" w:hAnsi="Segoe UI" w:cs="Segoe UI"/>
          <w:sz w:val="22"/>
          <w:szCs w:val="22"/>
        </w:rPr>
        <w:t xml:space="preserve">Task-Flow aims to be a user-friendly task management application that employs the Kanban method to enhance workflow efficiency. It primarily assists both team members and managers. Team members can utilize a centralized Kanban board to conveniently modify task cards by dragging and dropping them between status columns (To Do, In Progress, Done). Managers gain instant visibility into task status and </w:t>
      </w:r>
      <w:r w:rsidRPr="007172D1">
        <w:rPr>
          <w:rFonts w:ascii="Segoe UI" w:hAnsi="Segoe UI"/>
          <w:sz w:val="22"/>
          <w:szCs w:val="22"/>
        </w:rPr>
        <w:t>team workload, enabling them to quickly identify and resolve any issues. The goal of the project is to establish a reliable and transparent source of information for all activities related to project management</w:t>
      </w:r>
      <w:r w:rsidR="00A2195B" w:rsidRPr="007172D1">
        <w:rPr>
          <w:rFonts w:ascii="Segoe UI" w:hAnsi="Segoe UI"/>
          <w:sz w:val="22"/>
          <w:szCs w:val="22"/>
        </w:rPr>
        <w:t>.</w:t>
      </w:r>
    </w:p>
    <w:p w14:paraId="6EA1867D" w14:textId="77777777" w:rsidR="00005CE4" w:rsidRDefault="00005CE4" w:rsidP="006A37C1">
      <w:pPr>
        <w:pStyle w:val="Heading"/>
        <w:numPr>
          <w:ilvl w:val="1"/>
          <w:numId w:val="4"/>
        </w:numPr>
        <w:ind w:left="990"/>
      </w:pPr>
      <w:r>
        <w:t>Customers and Stakeholders</w:t>
      </w:r>
    </w:p>
    <w:p w14:paraId="45B15B14" w14:textId="77777777" w:rsidR="00005CE4" w:rsidRDefault="00005CE4" w:rsidP="00A2195B">
      <w:pPr>
        <w:pStyle w:val="BodyText"/>
        <w:ind w:left="630"/>
        <w:rPr>
          <w:rFonts w:ascii="Segoe UI" w:hAnsi="Segoe UI"/>
          <w:sz w:val="22"/>
          <w:szCs w:val="22"/>
        </w:rPr>
      </w:pPr>
      <w:r>
        <w:rPr>
          <w:rFonts w:ascii="Segoe UI" w:hAnsi="Segoe UI"/>
          <w:sz w:val="22"/>
          <w:szCs w:val="22"/>
        </w:rPr>
        <w:t xml:space="preserve">Customers: </w:t>
      </w:r>
    </w:p>
    <w:p w14:paraId="058A8133" w14:textId="788B0DE7" w:rsidR="001C1B84" w:rsidRPr="001C1B84" w:rsidRDefault="001C1B84" w:rsidP="007172D1">
      <w:pPr>
        <w:pStyle w:val="ListParagraph"/>
        <w:numPr>
          <w:ilvl w:val="1"/>
          <w:numId w:val="22"/>
        </w:numPr>
        <w:spacing w:line="276" w:lineRule="auto"/>
        <w:rPr>
          <w:rFonts w:ascii="Segoe UI" w:hAnsi="Segoe UI"/>
          <w:sz w:val="22"/>
          <w:szCs w:val="22"/>
        </w:rPr>
      </w:pPr>
      <w:r w:rsidRPr="001C1B84">
        <w:rPr>
          <w:rFonts w:ascii="Segoe UI" w:hAnsi="Segoe UI"/>
          <w:sz w:val="22"/>
          <w:szCs w:val="22"/>
        </w:rPr>
        <w:t>Individual users managing personal tasks</w:t>
      </w:r>
      <w:r w:rsidRPr="007172D1">
        <w:rPr>
          <w:rFonts w:ascii="Segoe UI" w:hAnsi="Segoe UI"/>
          <w:sz w:val="22"/>
          <w:szCs w:val="22"/>
        </w:rPr>
        <w:t>.</w:t>
      </w:r>
    </w:p>
    <w:p w14:paraId="2D8B3CDF" w14:textId="340680E1" w:rsidR="001C1B84" w:rsidRPr="001C1B84" w:rsidRDefault="001C1B84" w:rsidP="007172D1">
      <w:pPr>
        <w:pStyle w:val="ListParagraph"/>
        <w:numPr>
          <w:ilvl w:val="1"/>
          <w:numId w:val="22"/>
        </w:numPr>
        <w:spacing w:line="276" w:lineRule="auto"/>
        <w:rPr>
          <w:rFonts w:ascii="Segoe UI" w:hAnsi="Segoe UI"/>
          <w:sz w:val="22"/>
          <w:szCs w:val="22"/>
        </w:rPr>
      </w:pPr>
      <w:r w:rsidRPr="001C1B84">
        <w:rPr>
          <w:rFonts w:ascii="Segoe UI" w:hAnsi="Segoe UI"/>
          <w:sz w:val="22"/>
          <w:szCs w:val="22"/>
        </w:rPr>
        <w:t>Students handling academic or project work</w:t>
      </w:r>
      <w:r w:rsidRPr="007172D1">
        <w:rPr>
          <w:rFonts w:ascii="Segoe UI" w:hAnsi="Segoe UI"/>
          <w:sz w:val="22"/>
          <w:szCs w:val="22"/>
        </w:rPr>
        <w:t>.</w:t>
      </w:r>
    </w:p>
    <w:p w14:paraId="51AB0B75" w14:textId="37BEF695" w:rsidR="001C1B84" w:rsidRPr="001C1B84" w:rsidRDefault="001C1B84" w:rsidP="007172D1">
      <w:pPr>
        <w:pStyle w:val="ListParagraph"/>
        <w:numPr>
          <w:ilvl w:val="1"/>
          <w:numId w:val="22"/>
        </w:numPr>
        <w:spacing w:line="276" w:lineRule="auto"/>
        <w:rPr>
          <w:rFonts w:ascii="Segoe UI" w:hAnsi="Segoe UI"/>
          <w:sz w:val="22"/>
          <w:szCs w:val="22"/>
        </w:rPr>
      </w:pPr>
      <w:r w:rsidRPr="001C1B84">
        <w:rPr>
          <w:rFonts w:ascii="Segoe UI" w:hAnsi="Segoe UI"/>
          <w:sz w:val="22"/>
          <w:szCs w:val="22"/>
        </w:rPr>
        <w:t>Team members in companies</w:t>
      </w:r>
      <w:r w:rsidRPr="007172D1">
        <w:rPr>
          <w:rFonts w:ascii="Segoe UI" w:hAnsi="Segoe UI"/>
          <w:sz w:val="22"/>
          <w:szCs w:val="22"/>
        </w:rPr>
        <w:t>.</w:t>
      </w:r>
    </w:p>
    <w:p w14:paraId="29E3562E" w14:textId="748BF18F" w:rsidR="001C1B84" w:rsidRPr="001C1B84" w:rsidRDefault="001C1B84" w:rsidP="007172D1">
      <w:pPr>
        <w:pStyle w:val="ListParagraph"/>
        <w:numPr>
          <w:ilvl w:val="1"/>
          <w:numId w:val="22"/>
        </w:numPr>
        <w:spacing w:line="276" w:lineRule="auto"/>
        <w:rPr>
          <w:rFonts w:ascii="Segoe UI" w:hAnsi="Segoe UI"/>
          <w:sz w:val="22"/>
          <w:szCs w:val="22"/>
        </w:rPr>
      </w:pPr>
      <w:r w:rsidRPr="001C1B84">
        <w:rPr>
          <w:rFonts w:ascii="Segoe UI" w:hAnsi="Segoe UI"/>
          <w:sz w:val="22"/>
          <w:szCs w:val="22"/>
        </w:rPr>
        <w:t xml:space="preserve">Project managers and team </w:t>
      </w:r>
      <w:proofErr w:type="gramStart"/>
      <w:r w:rsidRPr="001C1B84">
        <w:rPr>
          <w:rFonts w:ascii="Segoe UI" w:hAnsi="Segoe UI"/>
          <w:sz w:val="22"/>
          <w:szCs w:val="22"/>
        </w:rPr>
        <w:t>lead</w:t>
      </w:r>
      <w:r w:rsidRPr="007172D1">
        <w:rPr>
          <w:rFonts w:ascii="Segoe UI" w:hAnsi="Segoe UI"/>
          <w:sz w:val="22"/>
          <w:szCs w:val="22"/>
        </w:rPr>
        <w:t>s</w:t>
      </w:r>
      <w:proofErr w:type="gramEnd"/>
      <w:r w:rsidRPr="007172D1">
        <w:rPr>
          <w:rFonts w:ascii="Segoe UI" w:hAnsi="Segoe UI"/>
          <w:sz w:val="22"/>
          <w:szCs w:val="22"/>
        </w:rPr>
        <w:t>.</w:t>
      </w:r>
    </w:p>
    <w:p w14:paraId="1F32CD7E" w14:textId="77777777" w:rsidR="00005CE4" w:rsidRDefault="00005CE4" w:rsidP="00A2195B">
      <w:pPr>
        <w:pStyle w:val="BodyText"/>
        <w:ind w:left="630"/>
        <w:rPr>
          <w:rFonts w:ascii="Segoe UI" w:hAnsi="Segoe UI"/>
          <w:sz w:val="22"/>
          <w:szCs w:val="22"/>
        </w:rPr>
      </w:pPr>
      <w:r>
        <w:rPr>
          <w:rFonts w:ascii="Segoe UI" w:hAnsi="Segoe UI"/>
          <w:sz w:val="22"/>
          <w:szCs w:val="22"/>
        </w:rPr>
        <w:t>Stakeholders</w:t>
      </w:r>
    </w:p>
    <w:p w14:paraId="35A4039A" w14:textId="3EA2C106" w:rsidR="001C1B84" w:rsidRPr="001C1B84" w:rsidRDefault="001C1B84" w:rsidP="007172D1">
      <w:pPr>
        <w:pStyle w:val="ListParagraph"/>
        <w:numPr>
          <w:ilvl w:val="1"/>
          <w:numId w:val="23"/>
        </w:numPr>
        <w:spacing w:line="276" w:lineRule="auto"/>
        <w:rPr>
          <w:rFonts w:ascii="Segoe UI" w:hAnsi="Segoe UI"/>
          <w:sz w:val="22"/>
          <w:szCs w:val="22"/>
        </w:rPr>
      </w:pPr>
      <w:r w:rsidRPr="001C1B84">
        <w:rPr>
          <w:rFonts w:ascii="Segoe UI" w:hAnsi="Segoe UI"/>
          <w:sz w:val="22"/>
          <w:szCs w:val="22"/>
        </w:rPr>
        <w:t>Software development teams</w:t>
      </w:r>
    </w:p>
    <w:p w14:paraId="702B01EF" w14:textId="438BC5AF" w:rsidR="001C1B84" w:rsidRPr="001C1B84" w:rsidRDefault="001C1B84" w:rsidP="007172D1">
      <w:pPr>
        <w:pStyle w:val="ListParagraph"/>
        <w:numPr>
          <w:ilvl w:val="1"/>
          <w:numId w:val="23"/>
        </w:numPr>
        <w:spacing w:line="276" w:lineRule="auto"/>
        <w:rPr>
          <w:rFonts w:ascii="Segoe UI" w:hAnsi="Segoe UI"/>
          <w:sz w:val="22"/>
          <w:szCs w:val="22"/>
        </w:rPr>
      </w:pPr>
      <w:r w:rsidRPr="001C1B84">
        <w:rPr>
          <w:rFonts w:ascii="Segoe UI" w:hAnsi="Segoe UI"/>
          <w:sz w:val="22"/>
          <w:szCs w:val="22"/>
        </w:rPr>
        <w:t>Project management teams</w:t>
      </w:r>
    </w:p>
    <w:p w14:paraId="3CF6299B" w14:textId="65E95380" w:rsidR="001C1B84" w:rsidRPr="001C1B84" w:rsidRDefault="001C1B84" w:rsidP="007172D1">
      <w:pPr>
        <w:pStyle w:val="ListParagraph"/>
        <w:numPr>
          <w:ilvl w:val="1"/>
          <w:numId w:val="23"/>
        </w:numPr>
        <w:spacing w:line="276" w:lineRule="auto"/>
        <w:rPr>
          <w:rFonts w:ascii="Segoe UI" w:hAnsi="Segoe UI"/>
          <w:sz w:val="22"/>
          <w:szCs w:val="22"/>
        </w:rPr>
      </w:pPr>
      <w:r w:rsidRPr="001C1B84">
        <w:rPr>
          <w:rFonts w:ascii="Segoe UI" w:hAnsi="Segoe UI"/>
          <w:sz w:val="22"/>
          <w:szCs w:val="22"/>
        </w:rPr>
        <w:t>Organizations adopting digital workflow tools</w:t>
      </w:r>
    </w:p>
    <w:p w14:paraId="4AA6FBD8" w14:textId="6C78F312" w:rsidR="001C1B84" w:rsidRPr="001C1B84" w:rsidRDefault="001C1B84" w:rsidP="007172D1">
      <w:pPr>
        <w:pStyle w:val="ListParagraph"/>
        <w:numPr>
          <w:ilvl w:val="1"/>
          <w:numId w:val="23"/>
        </w:numPr>
        <w:spacing w:line="276" w:lineRule="auto"/>
        <w:rPr>
          <w:rFonts w:ascii="Segoe UI" w:hAnsi="Segoe UI"/>
          <w:sz w:val="22"/>
          <w:szCs w:val="22"/>
        </w:rPr>
      </w:pPr>
      <w:r w:rsidRPr="001C1B84">
        <w:rPr>
          <w:rFonts w:ascii="Segoe UI" w:hAnsi="Segoe UI"/>
          <w:sz w:val="22"/>
          <w:szCs w:val="22"/>
        </w:rPr>
        <w:t>Admin/IT teams maintaining the system</w:t>
      </w:r>
    </w:p>
    <w:p w14:paraId="38D1FC85" w14:textId="77777777" w:rsidR="00005CE4" w:rsidRDefault="00005CE4">
      <w:pPr>
        <w:pStyle w:val="BodyText"/>
        <w:rPr>
          <w:rFonts w:ascii="Segoe UI" w:hAnsi="Segoe UI"/>
          <w:sz w:val="22"/>
          <w:szCs w:val="22"/>
        </w:rPr>
      </w:pPr>
    </w:p>
    <w:p w14:paraId="6AD13E80" w14:textId="77777777" w:rsidR="00005CE4" w:rsidRDefault="00005CE4">
      <w:pPr>
        <w:pStyle w:val="BodyText"/>
        <w:rPr>
          <w:rFonts w:ascii="Segoe UI" w:hAnsi="Segoe UI"/>
          <w:sz w:val="22"/>
          <w:szCs w:val="22"/>
        </w:rPr>
      </w:pPr>
    </w:p>
    <w:p w14:paraId="78579993" w14:textId="77777777" w:rsidR="00005CE4" w:rsidRDefault="00005CE4">
      <w:pPr>
        <w:pStyle w:val="BodyText"/>
        <w:rPr>
          <w:rFonts w:ascii="Segoe UI" w:hAnsi="Segoe UI"/>
          <w:sz w:val="22"/>
          <w:szCs w:val="22"/>
        </w:rPr>
      </w:pPr>
    </w:p>
    <w:p w14:paraId="53AB9DF4" w14:textId="77777777" w:rsidR="00005CE4" w:rsidRDefault="00005CE4">
      <w:pPr>
        <w:pStyle w:val="Heading1"/>
        <w:pageBreakBefore/>
      </w:pPr>
      <w:r>
        <w:lastRenderedPageBreak/>
        <w:t>2. Business Requirements Overview</w:t>
      </w:r>
    </w:p>
    <w:p w14:paraId="79D775B9" w14:textId="77777777" w:rsidR="00005CE4" w:rsidRPr="00A2195B" w:rsidRDefault="00005CE4" w:rsidP="007172D1">
      <w:pPr>
        <w:pStyle w:val="ListParagraph"/>
        <w:spacing w:line="276" w:lineRule="auto"/>
        <w:ind w:left="1418"/>
        <w:rPr>
          <w:rFonts w:ascii="Segoe UI" w:hAnsi="Segoe UI"/>
          <w:sz w:val="22"/>
          <w:szCs w:val="22"/>
        </w:rPr>
      </w:pPr>
    </w:p>
    <w:p w14:paraId="7DC8058C" w14:textId="0849A528" w:rsidR="00A2195B" w:rsidRPr="00A2195B" w:rsidRDefault="00A2195B" w:rsidP="007172D1">
      <w:pPr>
        <w:pStyle w:val="ListParagraph"/>
        <w:numPr>
          <w:ilvl w:val="0"/>
          <w:numId w:val="2"/>
        </w:numPr>
        <w:spacing w:line="276" w:lineRule="auto"/>
        <w:ind w:left="1418"/>
        <w:jc w:val="both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Task</w:t>
      </w:r>
      <w:r>
        <w:rPr>
          <w:rFonts w:ascii="Segoe UI" w:hAnsi="Segoe UI"/>
          <w:sz w:val="22"/>
          <w:szCs w:val="22"/>
        </w:rPr>
        <w:t>-</w:t>
      </w:r>
      <w:r w:rsidRPr="00A2195B">
        <w:rPr>
          <w:rFonts w:ascii="Segoe UI" w:hAnsi="Segoe UI"/>
          <w:sz w:val="22"/>
          <w:szCs w:val="22"/>
        </w:rPr>
        <w:t>Flow will be a web-based application, accessible globally.</w:t>
      </w:r>
    </w:p>
    <w:p w14:paraId="7D89CCBC" w14:textId="7263350D" w:rsidR="00A2195B" w:rsidRPr="00A2195B" w:rsidRDefault="00A2195B" w:rsidP="007172D1">
      <w:pPr>
        <w:pStyle w:val="ListParagraph"/>
        <w:numPr>
          <w:ilvl w:val="0"/>
          <w:numId w:val="2"/>
        </w:numPr>
        <w:spacing w:line="276" w:lineRule="auto"/>
        <w:ind w:left="1418"/>
        <w:jc w:val="both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Primary focus is multi-user team task management.</w:t>
      </w:r>
    </w:p>
    <w:p w14:paraId="2A803252" w14:textId="230FD56A" w:rsidR="00A2195B" w:rsidRPr="00A2195B" w:rsidRDefault="00A2195B" w:rsidP="007172D1">
      <w:pPr>
        <w:pStyle w:val="ListParagraph"/>
        <w:numPr>
          <w:ilvl w:val="0"/>
          <w:numId w:val="2"/>
        </w:numPr>
        <w:spacing w:line="276" w:lineRule="auto"/>
        <w:ind w:left="1418"/>
        <w:jc w:val="both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The system should support multiple team spaces, each with its own Kanban board.</w:t>
      </w:r>
    </w:p>
    <w:p w14:paraId="13174E88" w14:textId="01FF1BF7" w:rsidR="00A2195B" w:rsidRPr="00A2195B" w:rsidRDefault="00A2195B" w:rsidP="007172D1">
      <w:pPr>
        <w:pStyle w:val="ListParagraph"/>
        <w:numPr>
          <w:ilvl w:val="0"/>
          <w:numId w:val="2"/>
        </w:numPr>
        <w:spacing w:line="276" w:lineRule="auto"/>
        <w:ind w:left="1418"/>
        <w:jc w:val="both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Users can create, update, track, and manage tasks visually.</w:t>
      </w:r>
    </w:p>
    <w:p w14:paraId="502FC1B3" w14:textId="77777777" w:rsidR="00A2195B" w:rsidRDefault="00A2195B" w:rsidP="007172D1">
      <w:pPr>
        <w:pStyle w:val="ListParagraph"/>
        <w:numPr>
          <w:ilvl w:val="0"/>
          <w:numId w:val="2"/>
        </w:numPr>
        <w:spacing w:line="276" w:lineRule="auto"/>
        <w:ind w:left="1418"/>
        <w:jc w:val="both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Managers can monitor project progress and workload distribution.</w:t>
      </w:r>
    </w:p>
    <w:p w14:paraId="42DC53F9" w14:textId="419A1BF8" w:rsidR="00A2195B" w:rsidRPr="00A2195B" w:rsidRDefault="00A2195B" w:rsidP="007172D1">
      <w:pPr>
        <w:pStyle w:val="ListParagraph"/>
        <w:numPr>
          <w:ilvl w:val="0"/>
          <w:numId w:val="2"/>
        </w:numPr>
        <w:spacing w:line="276" w:lineRule="auto"/>
        <w:ind w:left="1418"/>
        <w:jc w:val="both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The system will have three main user types:</w:t>
      </w:r>
    </w:p>
    <w:p w14:paraId="198E4A2F" w14:textId="77777777" w:rsidR="00A2195B" w:rsidRPr="00A2195B" w:rsidRDefault="00A2195B" w:rsidP="007172D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Member</w:t>
      </w:r>
    </w:p>
    <w:p w14:paraId="02C09CF5" w14:textId="77777777" w:rsidR="00A2195B" w:rsidRPr="00A2195B" w:rsidRDefault="00A2195B" w:rsidP="007172D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Manager</w:t>
      </w:r>
    </w:p>
    <w:p w14:paraId="3252191A" w14:textId="77777777" w:rsidR="00A2195B" w:rsidRPr="00A2195B" w:rsidRDefault="00A2195B" w:rsidP="007172D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Admin</w:t>
      </w:r>
    </w:p>
    <w:p w14:paraId="1299D9D6" w14:textId="66BE6B0B" w:rsidR="00A2195B" w:rsidRPr="00A2195B" w:rsidRDefault="00A2195B" w:rsidP="007172D1">
      <w:pPr>
        <w:pStyle w:val="ListParagraph"/>
        <w:numPr>
          <w:ilvl w:val="0"/>
          <w:numId w:val="2"/>
        </w:numPr>
        <w:spacing w:line="276" w:lineRule="auto"/>
        <w:ind w:left="1418"/>
        <w:jc w:val="both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The system must send notifications for important events (task assigned, deadline near, status updated).</w:t>
      </w:r>
    </w:p>
    <w:p w14:paraId="229C72F3" w14:textId="6798ADCE" w:rsidR="00005CE4" w:rsidRPr="00A2195B" w:rsidRDefault="00A2195B" w:rsidP="007172D1">
      <w:pPr>
        <w:pStyle w:val="ListParagraph"/>
        <w:numPr>
          <w:ilvl w:val="0"/>
          <w:numId w:val="2"/>
        </w:numPr>
        <w:spacing w:line="276" w:lineRule="auto"/>
        <w:ind w:left="1418"/>
        <w:jc w:val="both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Admins maintain the platform, manage users, and oversee team workspaces</w:t>
      </w:r>
    </w:p>
    <w:p w14:paraId="66F28A99" w14:textId="77777777" w:rsidR="00005CE4" w:rsidRDefault="00005CE4" w:rsidP="00A2195B">
      <w:pPr>
        <w:pStyle w:val="Heading1"/>
        <w:spacing w:line="276" w:lineRule="auto"/>
      </w:pPr>
      <w:r>
        <w:t>3. Functional Requirements Overview</w:t>
      </w:r>
    </w:p>
    <w:p w14:paraId="500C71F9" w14:textId="3138E3FC" w:rsidR="00A2195B" w:rsidRDefault="00A2195B" w:rsidP="00A2195B">
      <w:pPr>
        <w:pStyle w:val="ListParagraph"/>
        <w:spacing w:line="276" w:lineRule="auto"/>
        <w:rPr>
          <w:rFonts w:ascii="Segoe UI" w:hAnsi="Segoe UI"/>
          <w:sz w:val="22"/>
          <w:szCs w:val="22"/>
        </w:rPr>
      </w:pPr>
      <w:r>
        <w:rPr>
          <w:rFonts w:ascii="Segoe UI" w:hAnsi="Segoe UI"/>
          <w:sz w:val="22"/>
          <w:szCs w:val="22"/>
        </w:rPr>
        <w:t>Task-Flow</w:t>
      </w:r>
      <w:r w:rsidR="006A37C1">
        <w:rPr>
          <w:rFonts w:ascii="Segoe UI" w:hAnsi="Segoe UI"/>
          <w:sz w:val="22"/>
          <w:szCs w:val="22"/>
        </w:rPr>
        <w:t xml:space="preserve"> System consists of four</w:t>
      </w:r>
      <w:r w:rsidR="00005CE4">
        <w:rPr>
          <w:rFonts w:ascii="Segoe UI" w:hAnsi="Segoe UI"/>
          <w:sz w:val="22"/>
          <w:szCs w:val="22"/>
        </w:rPr>
        <w:t xml:space="preserve"> modules described as below.</w:t>
      </w:r>
    </w:p>
    <w:p w14:paraId="6F315668" w14:textId="6227209E" w:rsidR="00A2195B" w:rsidRPr="00A2195B" w:rsidRDefault="00A2195B" w:rsidP="00A2195B">
      <w:pPr>
        <w:pStyle w:val="ListParagraph"/>
        <w:numPr>
          <w:ilvl w:val="0"/>
          <w:numId w:val="10"/>
        </w:numPr>
        <w:spacing w:line="276" w:lineRule="auto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User &amp; Team Management Module</w:t>
      </w:r>
    </w:p>
    <w:p w14:paraId="52CCCDD7" w14:textId="0C3A1299" w:rsidR="00A2195B" w:rsidRPr="00A2195B" w:rsidRDefault="00A2195B" w:rsidP="00A2195B">
      <w:pPr>
        <w:pStyle w:val="ListParagraph"/>
        <w:numPr>
          <w:ilvl w:val="0"/>
          <w:numId w:val="10"/>
        </w:numPr>
        <w:spacing w:line="276" w:lineRule="auto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Kanban Board Module</w:t>
      </w:r>
    </w:p>
    <w:p w14:paraId="160186E7" w14:textId="3710B212" w:rsidR="00A2195B" w:rsidRPr="00A2195B" w:rsidRDefault="00A2195B" w:rsidP="00A2195B">
      <w:pPr>
        <w:pStyle w:val="ListParagraph"/>
        <w:numPr>
          <w:ilvl w:val="0"/>
          <w:numId w:val="10"/>
        </w:numPr>
        <w:spacing w:line="276" w:lineRule="auto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Task Module</w:t>
      </w:r>
    </w:p>
    <w:p w14:paraId="70E25F66" w14:textId="780923F2" w:rsidR="00005CE4" w:rsidRPr="002137BE" w:rsidRDefault="00A2195B" w:rsidP="002137BE">
      <w:pPr>
        <w:pStyle w:val="ListParagraph"/>
        <w:numPr>
          <w:ilvl w:val="0"/>
          <w:numId w:val="10"/>
        </w:numPr>
        <w:spacing w:line="276" w:lineRule="auto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Admin Module</w:t>
      </w:r>
    </w:p>
    <w:p w14:paraId="3772CC42" w14:textId="04A1894A" w:rsidR="009E7D83" w:rsidRPr="009E7D83" w:rsidRDefault="009E7D83" w:rsidP="009E7D83">
      <w:pPr>
        <w:pStyle w:val="Heading"/>
        <w:ind w:left="990" w:hanging="360"/>
      </w:pPr>
      <w:r>
        <w:t>3.1</w:t>
      </w:r>
      <w:r w:rsidR="00772652">
        <w:t xml:space="preserve"> </w:t>
      </w:r>
      <w:r w:rsidR="00A2195B">
        <w:t>Us</w:t>
      </w:r>
      <w:r w:rsidR="00772652">
        <w:t>er</w:t>
      </w:r>
      <w:r w:rsidR="00A2195B">
        <w:t xml:space="preserve"> and Team Management</w:t>
      </w:r>
      <w:r w:rsidR="00005CE4">
        <w:t xml:space="preserve"> Module</w:t>
      </w:r>
    </w:p>
    <w:p w14:paraId="119E0848" w14:textId="040682BD" w:rsidR="00A2195B" w:rsidRPr="00A2195B" w:rsidRDefault="00A2195B" w:rsidP="002137BE">
      <w:pPr>
        <w:pStyle w:val="ListParagraph"/>
        <w:numPr>
          <w:ilvl w:val="0"/>
          <w:numId w:val="2"/>
        </w:numPr>
        <w:spacing w:line="276" w:lineRule="auto"/>
        <w:ind w:left="1418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Users can register and create accounts.</w:t>
      </w:r>
    </w:p>
    <w:p w14:paraId="76B068A0" w14:textId="541FE243" w:rsidR="00A2195B" w:rsidRPr="00A2195B" w:rsidRDefault="00A2195B" w:rsidP="002137BE">
      <w:pPr>
        <w:pStyle w:val="ListParagraph"/>
        <w:numPr>
          <w:ilvl w:val="0"/>
          <w:numId w:val="2"/>
        </w:numPr>
        <w:spacing w:line="276" w:lineRule="auto"/>
        <w:ind w:left="1418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Users can join or create team workspaces.</w:t>
      </w:r>
    </w:p>
    <w:p w14:paraId="68AAC459" w14:textId="3DE3A679" w:rsidR="00A2195B" w:rsidRPr="00A2195B" w:rsidRDefault="00A2195B" w:rsidP="002137BE">
      <w:pPr>
        <w:pStyle w:val="ListParagraph"/>
        <w:numPr>
          <w:ilvl w:val="0"/>
          <w:numId w:val="2"/>
        </w:numPr>
        <w:spacing w:line="276" w:lineRule="auto"/>
        <w:ind w:left="1418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Members can be assigned different roles (Member / Manager).</w:t>
      </w:r>
    </w:p>
    <w:p w14:paraId="7A3B7ED8" w14:textId="5D2E9C6A" w:rsidR="00A2195B" w:rsidRPr="00A2195B" w:rsidRDefault="00A2195B" w:rsidP="002137BE">
      <w:pPr>
        <w:pStyle w:val="ListParagraph"/>
        <w:numPr>
          <w:ilvl w:val="0"/>
          <w:numId w:val="2"/>
        </w:numPr>
        <w:spacing w:line="276" w:lineRule="auto"/>
        <w:ind w:left="1418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Team managers can invite or remove members.</w:t>
      </w:r>
    </w:p>
    <w:p w14:paraId="1987650F" w14:textId="1ADBFA5E" w:rsidR="00005CE4" w:rsidRPr="002137BE" w:rsidRDefault="00A2195B" w:rsidP="00A2195B">
      <w:pPr>
        <w:pStyle w:val="ListParagraph"/>
        <w:numPr>
          <w:ilvl w:val="0"/>
          <w:numId w:val="2"/>
        </w:numPr>
        <w:spacing w:line="276" w:lineRule="auto"/>
        <w:ind w:left="1418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Users can update personal profile settings.</w:t>
      </w:r>
    </w:p>
    <w:p w14:paraId="7A3CB6CE" w14:textId="77777777" w:rsidR="00005CE4" w:rsidRDefault="009E7D83">
      <w:pPr>
        <w:pStyle w:val="Heading"/>
        <w:ind w:left="990" w:hanging="360"/>
      </w:pPr>
      <w:r>
        <w:t>3.2</w:t>
      </w:r>
      <w:r w:rsidR="00772652">
        <w:t xml:space="preserve"> Wholesaler</w:t>
      </w:r>
      <w:r w:rsidR="00005CE4">
        <w:t xml:space="preserve"> Module</w:t>
      </w:r>
    </w:p>
    <w:p w14:paraId="2B515D8B" w14:textId="6C26111D" w:rsidR="00A2195B" w:rsidRPr="00A2195B" w:rsidRDefault="00A2195B" w:rsidP="00A2195B">
      <w:pPr>
        <w:pStyle w:val="ListParagraph"/>
        <w:numPr>
          <w:ilvl w:val="0"/>
          <w:numId w:val="2"/>
        </w:numPr>
        <w:spacing w:line="276" w:lineRule="auto"/>
        <w:ind w:left="1418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Provides a visual Kanban board with default columns:</w:t>
      </w:r>
    </w:p>
    <w:p w14:paraId="6B7E7A7B" w14:textId="77777777" w:rsidR="00A2195B" w:rsidRPr="00A2195B" w:rsidRDefault="00A2195B" w:rsidP="00A2195B">
      <w:pPr>
        <w:pStyle w:val="ListParagraph"/>
        <w:numPr>
          <w:ilvl w:val="2"/>
          <w:numId w:val="13"/>
        </w:numPr>
        <w:spacing w:line="276" w:lineRule="auto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To Do</w:t>
      </w:r>
    </w:p>
    <w:p w14:paraId="6E2DAA7B" w14:textId="77777777" w:rsidR="00A2195B" w:rsidRPr="00A2195B" w:rsidRDefault="00A2195B" w:rsidP="00A2195B">
      <w:pPr>
        <w:pStyle w:val="ListParagraph"/>
        <w:numPr>
          <w:ilvl w:val="2"/>
          <w:numId w:val="13"/>
        </w:numPr>
        <w:spacing w:line="276" w:lineRule="auto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In Progress</w:t>
      </w:r>
    </w:p>
    <w:p w14:paraId="68F21CCE" w14:textId="77777777" w:rsidR="00A2195B" w:rsidRPr="00A2195B" w:rsidRDefault="00A2195B" w:rsidP="00A2195B">
      <w:pPr>
        <w:pStyle w:val="ListParagraph"/>
        <w:numPr>
          <w:ilvl w:val="2"/>
          <w:numId w:val="13"/>
        </w:numPr>
        <w:spacing w:line="276" w:lineRule="auto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Review</w:t>
      </w:r>
    </w:p>
    <w:p w14:paraId="2B47E8DF" w14:textId="77777777" w:rsidR="00A2195B" w:rsidRPr="00A2195B" w:rsidRDefault="00A2195B" w:rsidP="00A2195B">
      <w:pPr>
        <w:pStyle w:val="ListParagraph"/>
        <w:numPr>
          <w:ilvl w:val="2"/>
          <w:numId w:val="13"/>
        </w:numPr>
        <w:spacing w:line="276" w:lineRule="auto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Done</w:t>
      </w:r>
    </w:p>
    <w:p w14:paraId="00BD8B48" w14:textId="6EE94F93" w:rsidR="00A2195B" w:rsidRPr="00A2195B" w:rsidRDefault="00A2195B" w:rsidP="00A2195B">
      <w:pPr>
        <w:pStyle w:val="ListParagraph"/>
        <w:numPr>
          <w:ilvl w:val="0"/>
          <w:numId w:val="2"/>
        </w:numPr>
        <w:spacing w:line="276" w:lineRule="auto"/>
        <w:ind w:left="1418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Users can drag and drop task cards between columns.</w:t>
      </w:r>
    </w:p>
    <w:p w14:paraId="0294FB96" w14:textId="2E9E3C98" w:rsidR="00A2195B" w:rsidRPr="00A2195B" w:rsidRDefault="00A2195B" w:rsidP="00A2195B">
      <w:pPr>
        <w:pStyle w:val="ListParagraph"/>
        <w:numPr>
          <w:ilvl w:val="0"/>
          <w:numId w:val="2"/>
        </w:numPr>
        <w:spacing w:line="276" w:lineRule="auto"/>
        <w:ind w:left="1418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Managers can create custom columns if needed.</w:t>
      </w:r>
    </w:p>
    <w:p w14:paraId="28846656" w14:textId="70E89351" w:rsidR="00A2195B" w:rsidRPr="00A2195B" w:rsidRDefault="00A2195B" w:rsidP="00A2195B">
      <w:pPr>
        <w:pStyle w:val="ListParagraph"/>
        <w:numPr>
          <w:ilvl w:val="0"/>
          <w:numId w:val="2"/>
        </w:numPr>
        <w:spacing w:line="276" w:lineRule="auto"/>
        <w:ind w:left="1418"/>
        <w:rPr>
          <w:rFonts w:ascii="Segoe UI" w:hAnsi="Segoe UI"/>
          <w:sz w:val="22"/>
          <w:szCs w:val="22"/>
        </w:rPr>
      </w:pPr>
      <w:r w:rsidRPr="00A2195B">
        <w:rPr>
          <w:rFonts w:ascii="Segoe UI" w:hAnsi="Segoe UI"/>
          <w:sz w:val="22"/>
          <w:szCs w:val="22"/>
        </w:rPr>
        <w:t>Board refreshes dynamically to reflect real-time updates.</w:t>
      </w:r>
    </w:p>
    <w:p w14:paraId="1A8169B6" w14:textId="77777777" w:rsidR="00772652" w:rsidRPr="00772652" w:rsidRDefault="00772652" w:rsidP="00D00D62">
      <w:pPr>
        <w:pStyle w:val="ListParagraph"/>
        <w:ind w:left="1418"/>
        <w:rPr>
          <w:rFonts w:ascii="Segoe UI" w:hAnsi="Segoe UI"/>
          <w:sz w:val="22"/>
          <w:szCs w:val="22"/>
        </w:rPr>
      </w:pPr>
    </w:p>
    <w:p w14:paraId="71C12316" w14:textId="77777777" w:rsidR="00772652" w:rsidRDefault="00772652" w:rsidP="00772652">
      <w:pPr>
        <w:pStyle w:val="ListParagraph"/>
        <w:ind w:left="1418"/>
        <w:rPr>
          <w:rFonts w:ascii="Segoe UI" w:hAnsi="Segoe UI"/>
          <w:sz w:val="22"/>
          <w:szCs w:val="22"/>
        </w:rPr>
      </w:pPr>
    </w:p>
    <w:p w14:paraId="196BF722" w14:textId="77777777" w:rsidR="00005CE4" w:rsidRDefault="00005CE4">
      <w:pPr>
        <w:pStyle w:val="ListParagraph"/>
        <w:ind w:left="709"/>
        <w:rPr>
          <w:rFonts w:ascii="Segoe UI" w:hAnsi="Segoe UI"/>
          <w:sz w:val="22"/>
          <w:szCs w:val="22"/>
        </w:rPr>
      </w:pPr>
    </w:p>
    <w:p w14:paraId="5DF49BCE" w14:textId="77777777" w:rsidR="009E7D83" w:rsidRPr="009E7D83" w:rsidRDefault="009E7D83" w:rsidP="009E7D83">
      <w:pPr>
        <w:pStyle w:val="Heading"/>
        <w:ind w:left="990" w:hanging="360"/>
        <w:rPr>
          <w:rFonts w:ascii="Trebuchet MS" w:hAnsi="Trebuchet MS"/>
        </w:rPr>
      </w:pPr>
      <w:r>
        <w:t>3.3</w:t>
      </w:r>
      <w:r w:rsidR="00005CE4">
        <w:t xml:space="preserve"> </w:t>
      </w:r>
      <w:r w:rsidR="00772652">
        <w:rPr>
          <w:rFonts w:ascii="Trebuchet MS" w:hAnsi="Trebuchet MS"/>
        </w:rPr>
        <w:t>Admin</w:t>
      </w:r>
      <w:r w:rsidR="00005CE4">
        <w:rPr>
          <w:rFonts w:ascii="Trebuchet MS" w:hAnsi="Trebuchet MS"/>
        </w:rPr>
        <w:t xml:space="preserve"> Module</w:t>
      </w:r>
    </w:p>
    <w:p w14:paraId="0C0A207B" w14:textId="77777777" w:rsidR="009E7D83" w:rsidRPr="009E7D83" w:rsidRDefault="009E7D83" w:rsidP="009E7D83">
      <w:pPr>
        <w:pStyle w:val="ListParagraph"/>
        <w:ind w:left="1418"/>
        <w:rPr>
          <w:rFonts w:ascii="Segoe UI" w:hAnsi="Segoe UI"/>
          <w:sz w:val="22"/>
          <w:szCs w:val="22"/>
        </w:rPr>
      </w:pPr>
    </w:p>
    <w:p w14:paraId="5305EA00" w14:textId="6A1C85C2" w:rsidR="005E3551" w:rsidRPr="005E3551" w:rsidRDefault="005E3551" w:rsidP="005E3551">
      <w:pPr>
        <w:pStyle w:val="ListParagraph"/>
        <w:numPr>
          <w:ilvl w:val="0"/>
          <w:numId w:val="2"/>
        </w:numPr>
        <w:spacing w:line="276" w:lineRule="auto"/>
        <w:ind w:left="1418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Admin can view all users and teams.</w:t>
      </w:r>
    </w:p>
    <w:p w14:paraId="24EED2D9" w14:textId="090F639A" w:rsidR="005E3551" w:rsidRPr="005E3551" w:rsidRDefault="005E3551" w:rsidP="005E3551">
      <w:pPr>
        <w:pStyle w:val="ListParagraph"/>
        <w:numPr>
          <w:ilvl w:val="0"/>
          <w:numId w:val="2"/>
        </w:numPr>
        <w:spacing w:line="276" w:lineRule="auto"/>
        <w:ind w:left="1418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Admin can deactivate or remove accounts.</w:t>
      </w:r>
    </w:p>
    <w:p w14:paraId="791BA84B" w14:textId="092D082D" w:rsidR="005E3551" w:rsidRPr="005E3551" w:rsidRDefault="005E3551" w:rsidP="005E3551">
      <w:pPr>
        <w:pStyle w:val="ListParagraph"/>
        <w:numPr>
          <w:ilvl w:val="0"/>
          <w:numId w:val="2"/>
        </w:numPr>
        <w:spacing w:line="276" w:lineRule="auto"/>
        <w:ind w:left="1418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Admin oversees system health, workflows, and reports.</w:t>
      </w:r>
    </w:p>
    <w:p w14:paraId="351440CE" w14:textId="1A0FEBFF" w:rsidR="005E3551" w:rsidRPr="005E3551" w:rsidRDefault="005E3551" w:rsidP="005E3551">
      <w:pPr>
        <w:pStyle w:val="ListParagraph"/>
        <w:numPr>
          <w:ilvl w:val="0"/>
          <w:numId w:val="2"/>
        </w:numPr>
        <w:spacing w:line="276" w:lineRule="auto"/>
        <w:ind w:left="1418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Admin can configure global settings (limitations, roles, permissions)</w:t>
      </w:r>
    </w:p>
    <w:p w14:paraId="7BBFCB43" w14:textId="77777777" w:rsidR="00844676" w:rsidRDefault="00844676" w:rsidP="00844676">
      <w:pPr>
        <w:pStyle w:val="ListParagraph"/>
        <w:rPr>
          <w:rFonts w:ascii="Segoe UI" w:hAnsi="Segoe UI"/>
          <w:sz w:val="22"/>
          <w:szCs w:val="22"/>
        </w:rPr>
      </w:pPr>
    </w:p>
    <w:p w14:paraId="07E5C726" w14:textId="77777777" w:rsidR="00844676" w:rsidRPr="00772652" w:rsidRDefault="00844676" w:rsidP="00844676">
      <w:pPr>
        <w:pStyle w:val="ListParagraph"/>
        <w:ind w:left="1418"/>
        <w:rPr>
          <w:rFonts w:ascii="Segoe UI" w:hAnsi="Segoe UI"/>
          <w:sz w:val="22"/>
          <w:szCs w:val="22"/>
        </w:rPr>
      </w:pPr>
    </w:p>
    <w:p w14:paraId="1515AF62" w14:textId="75057854" w:rsidR="00005CE4" w:rsidRDefault="005E3551" w:rsidP="005E3551">
      <w:pPr>
        <w:pStyle w:val="Heading"/>
        <w:numPr>
          <w:ilvl w:val="1"/>
          <w:numId w:val="16"/>
        </w:numPr>
        <w:rPr>
          <w:rFonts w:ascii="Trebuchet MS" w:hAnsi="Trebuchet MS"/>
        </w:rPr>
      </w:pPr>
      <w:r>
        <w:rPr>
          <w:rFonts w:ascii="Trebuchet MS" w:hAnsi="Trebuchet MS"/>
        </w:rPr>
        <w:t>Task</w:t>
      </w:r>
      <w:r w:rsidR="00005CE4">
        <w:rPr>
          <w:rFonts w:ascii="Trebuchet MS" w:hAnsi="Trebuchet MS"/>
        </w:rPr>
        <w:t xml:space="preserve"> Module</w:t>
      </w:r>
    </w:p>
    <w:p w14:paraId="3184C536" w14:textId="77777777" w:rsidR="005E3551" w:rsidRDefault="005E3551" w:rsidP="005E355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Users can create new task cards with</w:t>
      </w:r>
    </w:p>
    <w:p w14:paraId="7BE61952" w14:textId="55D42DEF" w:rsidR="005E3551" w:rsidRDefault="005E3551" w:rsidP="005E3551">
      <w:pPr>
        <w:pStyle w:val="ListParagraph"/>
        <w:numPr>
          <w:ilvl w:val="0"/>
          <w:numId w:val="19"/>
        </w:numPr>
        <w:spacing w:line="276" w:lineRule="auto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Titl</w:t>
      </w:r>
      <w:r>
        <w:rPr>
          <w:rFonts w:ascii="Segoe UI" w:hAnsi="Segoe UI"/>
          <w:sz w:val="22"/>
          <w:szCs w:val="22"/>
        </w:rPr>
        <w:t>e</w:t>
      </w:r>
    </w:p>
    <w:p w14:paraId="499577DB" w14:textId="77777777" w:rsidR="005E3551" w:rsidRDefault="005E3551" w:rsidP="005E3551">
      <w:pPr>
        <w:pStyle w:val="ListParagraph"/>
        <w:numPr>
          <w:ilvl w:val="0"/>
          <w:numId w:val="19"/>
        </w:numPr>
        <w:spacing w:line="276" w:lineRule="auto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Descriptio</w:t>
      </w:r>
      <w:r>
        <w:rPr>
          <w:rFonts w:ascii="Segoe UI" w:hAnsi="Segoe UI"/>
          <w:sz w:val="22"/>
          <w:szCs w:val="22"/>
        </w:rPr>
        <w:t>n</w:t>
      </w:r>
    </w:p>
    <w:p w14:paraId="359691E3" w14:textId="77777777" w:rsidR="005E3551" w:rsidRDefault="005E3551" w:rsidP="005E3551">
      <w:pPr>
        <w:pStyle w:val="ListParagraph"/>
        <w:numPr>
          <w:ilvl w:val="0"/>
          <w:numId w:val="19"/>
        </w:numPr>
        <w:spacing w:line="276" w:lineRule="auto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Priority (Low/Medium/High)</w:t>
      </w:r>
    </w:p>
    <w:p w14:paraId="0B19661D" w14:textId="77777777" w:rsidR="005E3551" w:rsidRDefault="005E3551" w:rsidP="005E3551">
      <w:pPr>
        <w:pStyle w:val="ListParagraph"/>
        <w:numPr>
          <w:ilvl w:val="0"/>
          <w:numId w:val="19"/>
        </w:numPr>
        <w:spacing w:line="276" w:lineRule="auto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Deadline</w:t>
      </w:r>
    </w:p>
    <w:p w14:paraId="077B9B56" w14:textId="77777777" w:rsidR="005E3551" w:rsidRDefault="005E3551" w:rsidP="005E3551">
      <w:pPr>
        <w:pStyle w:val="ListParagraph"/>
        <w:numPr>
          <w:ilvl w:val="0"/>
          <w:numId w:val="19"/>
        </w:numPr>
        <w:spacing w:line="276" w:lineRule="auto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Assigned user</w:t>
      </w:r>
    </w:p>
    <w:p w14:paraId="23BEE501" w14:textId="2C02F23C" w:rsidR="005E3551" w:rsidRPr="005E3551" w:rsidRDefault="005E3551" w:rsidP="005E3551">
      <w:pPr>
        <w:pStyle w:val="ListParagraph"/>
        <w:numPr>
          <w:ilvl w:val="0"/>
          <w:numId w:val="19"/>
        </w:numPr>
        <w:spacing w:line="276" w:lineRule="auto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Labels/tags</w:t>
      </w:r>
    </w:p>
    <w:p w14:paraId="22A1E966" w14:textId="77777777" w:rsidR="005E3551" w:rsidRDefault="005E3551" w:rsidP="005E355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Users can update task details anytime.</w:t>
      </w:r>
    </w:p>
    <w:p w14:paraId="1D6E01EE" w14:textId="77777777" w:rsidR="005E3551" w:rsidRDefault="005E3551" w:rsidP="005E355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Comment section is available for collaboration.</w:t>
      </w:r>
    </w:p>
    <w:p w14:paraId="16B538BC" w14:textId="77777777" w:rsidR="005E3551" w:rsidRDefault="005E3551" w:rsidP="005E355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Task activity log records all changes (status updates, comments, assignments).</w:t>
      </w:r>
    </w:p>
    <w:p w14:paraId="5FF72562" w14:textId="77777777" w:rsidR="005E3551" w:rsidRDefault="005E3551" w:rsidP="005E355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Filtering and search options for tasks (by label, priority, user).</w:t>
      </w:r>
    </w:p>
    <w:p w14:paraId="3EB9BA1D" w14:textId="77777777" w:rsidR="005E3551" w:rsidRDefault="005E3551" w:rsidP="005E355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Notification system alerts users about major updates</w:t>
      </w:r>
    </w:p>
    <w:p w14:paraId="192D4ED8" w14:textId="08A1B56D" w:rsidR="005E3551" w:rsidRPr="005E3551" w:rsidRDefault="005E3551" w:rsidP="005E3551">
      <w:pPr>
        <w:pStyle w:val="ListParagraph"/>
        <w:numPr>
          <w:ilvl w:val="2"/>
          <w:numId w:val="17"/>
        </w:numPr>
        <w:spacing w:line="276" w:lineRule="auto"/>
        <w:jc w:val="both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Task assigned</w:t>
      </w:r>
    </w:p>
    <w:p w14:paraId="7A367CD9" w14:textId="77777777" w:rsidR="005E3551" w:rsidRPr="005E3551" w:rsidRDefault="005E3551" w:rsidP="005E3551">
      <w:pPr>
        <w:pStyle w:val="ListParagraph"/>
        <w:numPr>
          <w:ilvl w:val="2"/>
          <w:numId w:val="17"/>
        </w:numPr>
        <w:spacing w:line="276" w:lineRule="auto"/>
        <w:jc w:val="both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Deadline approaching</w:t>
      </w:r>
    </w:p>
    <w:p w14:paraId="17607C82" w14:textId="77777777" w:rsidR="005E3551" w:rsidRPr="005E3551" w:rsidRDefault="005E3551" w:rsidP="005E3551">
      <w:pPr>
        <w:pStyle w:val="ListParagraph"/>
        <w:numPr>
          <w:ilvl w:val="2"/>
          <w:numId w:val="17"/>
        </w:numPr>
        <w:spacing w:line="276" w:lineRule="auto"/>
        <w:jc w:val="both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Status changed</w:t>
      </w:r>
    </w:p>
    <w:p w14:paraId="6B953B73" w14:textId="77777777" w:rsidR="005E3551" w:rsidRPr="005E3551" w:rsidRDefault="005E3551" w:rsidP="005E3551">
      <w:pPr>
        <w:pStyle w:val="ListParagraph"/>
        <w:numPr>
          <w:ilvl w:val="2"/>
          <w:numId w:val="17"/>
        </w:numPr>
        <w:spacing w:line="276" w:lineRule="auto"/>
        <w:jc w:val="both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Comment added</w:t>
      </w:r>
    </w:p>
    <w:p w14:paraId="296C26B8" w14:textId="77777777" w:rsidR="00005CE4" w:rsidRDefault="00005CE4" w:rsidP="005E3551">
      <w:pPr>
        <w:pStyle w:val="ListParagraph"/>
        <w:jc w:val="both"/>
        <w:rPr>
          <w:rFonts w:ascii="Segoe UI" w:hAnsi="Segoe UI"/>
          <w:sz w:val="22"/>
          <w:szCs w:val="22"/>
        </w:rPr>
      </w:pPr>
    </w:p>
    <w:p w14:paraId="35162AA6" w14:textId="77777777" w:rsidR="00005CE4" w:rsidRDefault="00005CE4">
      <w:pPr>
        <w:pStyle w:val="Heading1"/>
        <w:ind w:left="0" w:firstLine="0"/>
      </w:pPr>
      <w:r>
        <w:t xml:space="preserve">4. Non-functional Requirements </w:t>
      </w:r>
    </w:p>
    <w:p w14:paraId="72EC9064" w14:textId="4E03A902" w:rsidR="005E3551" w:rsidRPr="005E3551" w:rsidRDefault="005E3551" w:rsidP="005E355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The system should use a clean, modern, and professional UI/UX.</w:t>
      </w:r>
    </w:p>
    <w:p w14:paraId="786C4A5B" w14:textId="67841C3F" w:rsidR="005E3551" w:rsidRPr="005E3551" w:rsidRDefault="005E3551" w:rsidP="005E355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Must support both desktop and mobile users.</w:t>
      </w:r>
    </w:p>
    <w:p w14:paraId="6D6D72FA" w14:textId="3B89F64B" w:rsidR="005E3551" w:rsidRPr="005E3551" w:rsidRDefault="005E3551" w:rsidP="005E355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Should handle large number of users and tasks (scalable architecture).</w:t>
      </w:r>
    </w:p>
    <w:p w14:paraId="1AE0CCA5" w14:textId="3DF09ADF" w:rsidR="005E3551" w:rsidRPr="005E3551" w:rsidRDefault="005E3551" w:rsidP="005E355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Must provide fast performance with minimal load times.</w:t>
      </w:r>
    </w:p>
    <w:p w14:paraId="3D17981B" w14:textId="36771394" w:rsidR="005E3551" w:rsidRPr="005E3551" w:rsidRDefault="005E3551" w:rsidP="005E355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The system should ensure high availability and minimal downtime.</w:t>
      </w:r>
    </w:p>
    <w:p w14:paraId="4D330632" w14:textId="7E932477" w:rsidR="005E3551" w:rsidRPr="005E3551" w:rsidRDefault="005E3551" w:rsidP="005E355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Follow usability guidelines for navigation, color contrast, and accessibility.</w:t>
      </w:r>
    </w:p>
    <w:p w14:paraId="39818375" w14:textId="58078D2E" w:rsidR="005E3551" w:rsidRPr="005E3551" w:rsidRDefault="005E3551" w:rsidP="005E355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User actions should be completed within minimal steps.</w:t>
      </w:r>
    </w:p>
    <w:p w14:paraId="389CEA6F" w14:textId="1C416B14" w:rsidR="005E3551" w:rsidRPr="005E3551" w:rsidRDefault="005E3551" w:rsidP="005E355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Data security: all user information and task logs should be securely stored.</w:t>
      </w:r>
    </w:p>
    <w:p w14:paraId="22849EC8" w14:textId="63058687" w:rsidR="00005CE4" w:rsidRPr="005E3551" w:rsidRDefault="005E3551" w:rsidP="005E355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egoe UI" w:hAnsi="Segoe UI"/>
          <w:sz w:val="22"/>
          <w:szCs w:val="22"/>
        </w:rPr>
      </w:pPr>
      <w:r w:rsidRPr="005E3551">
        <w:rPr>
          <w:rFonts w:ascii="Segoe UI" w:hAnsi="Segoe UI"/>
          <w:sz w:val="22"/>
          <w:szCs w:val="22"/>
        </w:rPr>
        <w:t>Automatic backups should be maintained periodically.</w:t>
      </w:r>
    </w:p>
    <w:sectPr w:rsidR="00005CE4" w:rsidRPr="005E3551">
      <w:type w:val="continuous"/>
      <w:pgSz w:w="12240" w:h="15840"/>
      <w:pgMar w:top="1134" w:right="1134" w:bottom="1134" w:left="1134" w:header="720" w:footer="72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Calibr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1710"/>
        </w:tabs>
        <w:ind w:left="2430" w:hanging="360"/>
      </w:pPr>
      <w:rPr>
        <w:rFonts w:ascii="Symbol" w:hAnsi="Symbol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2520" w:hanging="360"/>
      </w:pPr>
      <w:rPr>
        <w:rFonts w:ascii="Wingdings" w:hAnsi="Wingdings"/>
      </w:rPr>
    </w:lvl>
    <w:lvl w:ilvl="2">
      <w:start w:val="1"/>
      <w:numFmt w:val="bullet"/>
      <w:lvlText w:val=""/>
      <w:lvlJc w:val="left"/>
      <w:pPr>
        <w:tabs>
          <w:tab w:val="num" w:pos="1080"/>
        </w:tabs>
        <w:ind w:left="32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396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1080"/>
        </w:tabs>
        <w:ind w:left="468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1080"/>
        </w:tabs>
        <w:ind w:left="5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080"/>
        </w:tabs>
        <w:ind w:left="612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1080"/>
        </w:tabs>
        <w:ind w:left="684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1080"/>
        </w:tabs>
        <w:ind w:left="756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7047" w:hanging="18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7950207"/>
    <w:multiLevelType w:val="hybridMultilevel"/>
    <w:tmpl w:val="F65CF23C"/>
    <w:lvl w:ilvl="0" w:tplc="4009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8" w15:restartNumberingAfterBreak="0">
    <w:nsid w:val="0FB13C8E"/>
    <w:multiLevelType w:val="multilevel"/>
    <w:tmpl w:val="0962596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/>
      </w:rPr>
    </w:lvl>
  </w:abstractNum>
  <w:abstractNum w:abstractNumId="9" w15:restartNumberingAfterBreak="0">
    <w:nsid w:val="3CB1000E"/>
    <w:multiLevelType w:val="multilevel"/>
    <w:tmpl w:val="76FA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51533"/>
    <w:multiLevelType w:val="multilevel"/>
    <w:tmpl w:val="D5548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E403F5"/>
    <w:multiLevelType w:val="multilevel"/>
    <w:tmpl w:val="1494BA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/>
      </w:rPr>
    </w:lvl>
  </w:abstractNum>
  <w:abstractNum w:abstractNumId="12" w15:restartNumberingAfterBreak="0">
    <w:nsid w:val="58B60D31"/>
    <w:multiLevelType w:val="multilevel"/>
    <w:tmpl w:val="6CA2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46CAF"/>
    <w:multiLevelType w:val="multilevel"/>
    <w:tmpl w:val="F5B60EEA"/>
    <w:lvl w:ilvl="0">
      <w:start w:val="1"/>
      <w:numFmt w:val="bullet"/>
      <w:lvlText w:val=""/>
      <w:lvlJc w:val="left"/>
      <w:pPr>
        <w:tabs>
          <w:tab w:val="num" w:pos="630"/>
        </w:tabs>
        <w:ind w:left="135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/>
      </w:rPr>
    </w:lvl>
    <w:lvl w:ilvl="2">
      <w:start w:val="1"/>
      <w:numFmt w:val="bullet"/>
      <w:lvlText w:val="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5B9F2EAD"/>
    <w:multiLevelType w:val="multilevel"/>
    <w:tmpl w:val="B5A88A9C"/>
    <w:lvl w:ilvl="0">
      <w:start w:val="3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1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40" w:hanging="1800"/>
      </w:pPr>
      <w:rPr>
        <w:rFonts w:hint="default"/>
      </w:rPr>
    </w:lvl>
  </w:abstractNum>
  <w:abstractNum w:abstractNumId="15" w15:restartNumberingAfterBreak="0">
    <w:nsid w:val="5D166D7C"/>
    <w:multiLevelType w:val="multilevel"/>
    <w:tmpl w:val="30AA6BB4"/>
    <w:lvl w:ilvl="0">
      <w:start w:val="1"/>
      <w:numFmt w:val="bullet"/>
      <w:lvlText w:val=""/>
      <w:lvlJc w:val="left"/>
      <w:pPr>
        <w:tabs>
          <w:tab w:val="num" w:pos="1418"/>
        </w:tabs>
        <w:ind w:left="2138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418"/>
        </w:tabs>
        <w:ind w:left="2858" w:hanging="360"/>
      </w:pPr>
      <w:rPr>
        <w:rFonts w:ascii="Wingdings" w:hAnsi="Wingdings"/>
      </w:rPr>
    </w:lvl>
    <w:lvl w:ilvl="2">
      <w:start w:val="1"/>
      <w:numFmt w:val="bullet"/>
      <w:lvlText w:val=""/>
      <w:lvlJc w:val="left"/>
      <w:pPr>
        <w:tabs>
          <w:tab w:val="num" w:pos="1418"/>
        </w:tabs>
        <w:ind w:left="357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18"/>
        </w:tabs>
        <w:ind w:left="429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1418"/>
        </w:tabs>
        <w:ind w:left="5018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1418"/>
        </w:tabs>
        <w:ind w:left="573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418"/>
        </w:tabs>
        <w:ind w:left="645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1418"/>
        </w:tabs>
        <w:ind w:left="7178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1418"/>
        </w:tabs>
        <w:ind w:left="7898" w:hanging="360"/>
      </w:pPr>
      <w:rPr>
        <w:rFonts w:ascii="Wingdings" w:hAnsi="Wingdings"/>
      </w:rPr>
    </w:lvl>
  </w:abstractNum>
  <w:abstractNum w:abstractNumId="16" w15:restartNumberingAfterBreak="0">
    <w:nsid w:val="67266C96"/>
    <w:multiLevelType w:val="multilevel"/>
    <w:tmpl w:val="B02AEEBE"/>
    <w:lvl w:ilvl="0">
      <w:start w:val="1"/>
      <w:numFmt w:val="bullet"/>
      <w:lvlText w:val=""/>
      <w:lvlJc w:val="left"/>
      <w:pPr>
        <w:tabs>
          <w:tab w:val="num" w:pos="630"/>
        </w:tabs>
        <w:ind w:left="135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/>
      </w:rPr>
    </w:lvl>
    <w:lvl w:ilvl="2">
      <w:start w:val="1"/>
      <w:numFmt w:val="bullet"/>
      <w:lvlText w:val="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690D68AA"/>
    <w:multiLevelType w:val="multilevel"/>
    <w:tmpl w:val="B54EFC3C"/>
    <w:lvl w:ilvl="0">
      <w:start w:val="1"/>
      <w:numFmt w:val="decimal"/>
      <w:lvlText w:val="%1."/>
      <w:lvlJc w:val="left"/>
      <w:pPr>
        <w:tabs>
          <w:tab w:val="num" w:pos="630"/>
        </w:tabs>
        <w:ind w:left="1350" w:hanging="360"/>
      </w:p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/>
      </w:rPr>
    </w:lvl>
    <w:lvl w:ilvl="2">
      <w:start w:val="1"/>
      <w:numFmt w:val="bullet"/>
      <w:lvlText w:val="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6BBB42E0"/>
    <w:multiLevelType w:val="multilevel"/>
    <w:tmpl w:val="829410B8"/>
    <w:lvl w:ilvl="0">
      <w:start w:val="1"/>
      <w:numFmt w:val="bullet"/>
      <w:lvlText w:val=""/>
      <w:lvlJc w:val="left"/>
      <w:pPr>
        <w:tabs>
          <w:tab w:val="num" w:pos="1710"/>
        </w:tabs>
        <w:ind w:left="243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>
      <w:start w:val="1"/>
      <w:numFmt w:val="bullet"/>
      <w:lvlText w:val=""/>
      <w:lvlJc w:val="left"/>
      <w:pPr>
        <w:tabs>
          <w:tab w:val="num" w:pos="1080"/>
        </w:tabs>
        <w:ind w:left="32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396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1080"/>
        </w:tabs>
        <w:ind w:left="468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1080"/>
        </w:tabs>
        <w:ind w:left="5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080"/>
        </w:tabs>
        <w:ind w:left="612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1080"/>
        </w:tabs>
        <w:ind w:left="684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1080"/>
        </w:tabs>
        <w:ind w:left="7560" w:hanging="360"/>
      </w:pPr>
      <w:rPr>
        <w:rFonts w:ascii="Wingdings" w:hAnsi="Wingdings"/>
      </w:rPr>
    </w:lvl>
  </w:abstractNum>
  <w:abstractNum w:abstractNumId="19" w15:restartNumberingAfterBreak="0">
    <w:nsid w:val="6DAE7A5E"/>
    <w:multiLevelType w:val="hybridMultilevel"/>
    <w:tmpl w:val="7190249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0" w15:restartNumberingAfterBreak="0">
    <w:nsid w:val="6F0D0D18"/>
    <w:multiLevelType w:val="multilevel"/>
    <w:tmpl w:val="3DECD272"/>
    <w:lvl w:ilvl="0">
      <w:start w:val="1"/>
      <w:numFmt w:val="bullet"/>
      <w:lvlText w:val=""/>
      <w:lvlJc w:val="left"/>
      <w:pPr>
        <w:tabs>
          <w:tab w:val="num" w:pos="1710"/>
        </w:tabs>
        <w:ind w:left="243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>
      <w:start w:val="1"/>
      <w:numFmt w:val="bullet"/>
      <w:lvlText w:val=""/>
      <w:lvlJc w:val="left"/>
      <w:pPr>
        <w:tabs>
          <w:tab w:val="num" w:pos="1080"/>
        </w:tabs>
        <w:ind w:left="32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396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1080"/>
        </w:tabs>
        <w:ind w:left="468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1080"/>
        </w:tabs>
        <w:ind w:left="5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080"/>
        </w:tabs>
        <w:ind w:left="612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1080"/>
        </w:tabs>
        <w:ind w:left="684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1080"/>
        </w:tabs>
        <w:ind w:left="7560" w:hanging="360"/>
      </w:pPr>
      <w:rPr>
        <w:rFonts w:ascii="Wingdings" w:hAnsi="Wingdings"/>
      </w:rPr>
    </w:lvl>
  </w:abstractNum>
  <w:abstractNum w:abstractNumId="21" w15:restartNumberingAfterBreak="0">
    <w:nsid w:val="78522964"/>
    <w:multiLevelType w:val="multilevel"/>
    <w:tmpl w:val="2ED2BD52"/>
    <w:lvl w:ilvl="0">
      <w:start w:val="1"/>
      <w:numFmt w:val="bullet"/>
      <w:lvlText w:val=""/>
      <w:lvlJc w:val="left"/>
      <w:pPr>
        <w:tabs>
          <w:tab w:val="num" w:pos="630"/>
        </w:tabs>
        <w:ind w:left="1350" w:hanging="360"/>
      </w:pPr>
      <w:rPr>
        <w:rFonts w:ascii="Symbol" w:hAnsi="Symbol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2" w15:restartNumberingAfterBreak="0">
    <w:nsid w:val="7B500A86"/>
    <w:multiLevelType w:val="hybridMultilevel"/>
    <w:tmpl w:val="D5FEF22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868098">
    <w:abstractNumId w:val="0"/>
  </w:num>
  <w:num w:numId="2" w16cid:durableId="776103294">
    <w:abstractNumId w:val="1"/>
  </w:num>
  <w:num w:numId="3" w16cid:durableId="1394038384">
    <w:abstractNumId w:val="2"/>
  </w:num>
  <w:num w:numId="4" w16cid:durableId="1586915033">
    <w:abstractNumId w:val="3"/>
  </w:num>
  <w:num w:numId="5" w16cid:durableId="1468280117">
    <w:abstractNumId w:val="4"/>
  </w:num>
  <w:num w:numId="6" w16cid:durableId="86930015">
    <w:abstractNumId w:val="5"/>
  </w:num>
  <w:num w:numId="7" w16cid:durableId="65109636">
    <w:abstractNumId w:val="6"/>
  </w:num>
  <w:num w:numId="8" w16cid:durableId="2002924719">
    <w:abstractNumId w:val="10"/>
  </w:num>
  <w:num w:numId="9" w16cid:durableId="209851593">
    <w:abstractNumId w:val="15"/>
  </w:num>
  <w:num w:numId="10" w16cid:durableId="203833817">
    <w:abstractNumId w:val="17"/>
  </w:num>
  <w:num w:numId="11" w16cid:durableId="857160700">
    <w:abstractNumId w:val="12"/>
  </w:num>
  <w:num w:numId="12" w16cid:durableId="1272710824">
    <w:abstractNumId w:val="13"/>
  </w:num>
  <w:num w:numId="13" w16cid:durableId="530336329">
    <w:abstractNumId w:val="21"/>
  </w:num>
  <w:num w:numId="14" w16cid:durableId="1929925375">
    <w:abstractNumId w:val="9"/>
  </w:num>
  <w:num w:numId="15" w16cid:durableId="372459927">
    <w:abstractNumId w:val="16"/>
  </w:num>
  <w:num w:numId="16" w16cid:durableId="2007634720">
    <w:abstractNumId w:val="14"/>
  </w:num>
  <w:num w:numId="17" w16cid:durableId="1786998267">
    <w:abstractNumId w:val="22"/>
  </w:num>
  <w:num w:numId="18" w16cid:durableId="98531725">
    <w:abstractNumId w:val="19"/>
  </w:num>
  <w:num w:numId="19" w16cid:durableId="2048411738">
    <w:abstractNumId w:val="7"/>
  </w:num>
  <w:num w:numId="20" w16cid:durableId="1310400139">
    <w:abstractNumId w:val="8"/>
  </w:num>
  <w:num w:numId="21" w16cid:durableId="1882471014">
    <w:abstractNumId w:val="11"/>
  </w:num>
  <w:num w:numId="22" w16cid:durableId="1395933906">
    <w:abstractNumId w:val="18"/>
  </w:num>
  <w:num w:numId="23" w16cid:durableId="19540486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1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B0"/>
    <w:rsid w:val="00005CE4"/>
    <w:rsid w:val="00057A13"/>
    <w:rsid w:val="000766B0"/>
    <w:rsid w:val="000D4ABB"/>
    <w:rsid w:val="000E6E7C"/>
    <w:rsid w:val="00103EBD"/>
    <w:rsid w:val="00115636"/>
    <w:rsid w:val="00131E32"/>
    <w:rsid w:val="00144020"/>
    <w:rsid w:val="0017522E"/>
    <w:rsid w:val="001951F3"/>
    <w:rsid w:val="001B7DCE"/>
    <w:rsid w:val="001C1B84"/>
    <w:rsid w:val="001D3716"/>
    <w:rsid w:val="002137BE"/>
    <w:rsid w:val="00257A5C"/>
    <w:rsid w:val="002A654C"/>
    <w:rsid w:val="002A6CEA"/>
    <w:rsid w:val="002C2BCF"/>
    <w:rsid w:val="00332F87"/>
    <w:rsid w:val="00384308"/>
    <w:rsid w:val="00414AB3"/>
    <w:rsid w:val="00416DB4"/>
    <w:rsid w:val="00422894"/>
    <w:rsid w:val="00442039"/>
    <w:rsid w:val="004A0671"/>
    <w:rsid w:val="004B75D4"/>
    <w:rsid w:val="004C6469"/>
    <w:rsid w:val="00565474"/>
    <w:rsid w:val="005E3551"/>
    <w:rsid w:val="005E4112"/>
    <w:rsid w:val="00636619"/>
    <w:rsid w:val="00656BBB"/>
    <w:rsid w:val="006A37C1"/>
    <w:rsid w:val="006C6F39"/>
    <w:rsid w:val="00710FE0"/>
    <w:rsid w:val="007172D1"/>
    <w:rsid w:val="00767AA3"/>
    <w:rsid w:val="00772652"/>
    <w:rsid w:val="00783CE5"/>
    <w:rsid w:val="007C0CF7"/>
    <w:rsid w:val="00844676"/>
    <w:rsid w:val="0085179F"/>
    <w:rsid w:val="008A4A2F"/>
    <w:rsid w:val="008A5C51"/>
    <w:rsid w:val="008C7D13"/>
    <w:rsid w:val="00950F7C"/>
    <w:rsid w:val="009630A0"/>
    <w:rsid w:val="009878E0"/>
    <w:rsid w:val="00995BDF"/>
    <w:rsid w:val="009A3DC8"/>
    <w:rsid w:val="009E7D83"/>
    <w:rsid w:val="00A12721"/>
    <w:rsid w:val="00A2195B"/>
    <w:rsid w:val="00AD3DB7"/>
    <w:rsid w:val="00B34969"/>
    <w:rsid w:val="00B52584"/>
    <w:rsid w:val="00CD1F13"/>
    <w:rsid w:val="00CD235D"/>
    <w:rsid w:val="00CE3077"/>
    <w:rsid w:val="00D00D62"/>
    <w:rsid w:val="00D5469B"/>
    <w:rsid w:val="00D67865"/>
    <w:rsid w:val="00DC3A41"/>
    <w:rsid w:val="00DE3688"/>
    <w:rsid w:val="00E94B9D"/>
    <w:rsid w:val="00E94DA9"/>
    <w:rsid w:val="00EF2176"/>
    <w:rsid w:val="00F0757A"/>
    <w:rsid w:val="00F313A7"/>
    <w:rsid w:val="00F43081"/>
    <w:rsid w:val="00FB6917"/>
    <w:rsid w:val="00FE464D"/>
    <w:rsid w:val="00FF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A3E1C9A"/>
  <w15:chartTrackingRefBased/>
  <w15:docId w15:val="{827F8316-9F74-4007-B72C-30A37B3B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Wingdings" w:hAnsi="Wingdings"/>
    </w:rPr>
  </w:style>
  <w:style w:type="character" w:customStyle="1" w:styleId="WW8Num3z4">
    <w:name w:val="WW8Num3z4"/>
    <w:rPr>
      <w:rFonts w:ascii="Courier New" w:hAnsi="Courier New" w:cs="Courier New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WW8Num2z0">
    <w:name w:val="WW8Num2z0"/>
    <w:rPr>
      <w:sz w:val="24"/>
    </w:rPr>
  </w:style>
  <w:style w:type="character" w:customStyle="1" w:styleId="WW8Num2z1">
    <w:name w:val="WW8Num2z1"/>
    <w:rPr>
      <w:sz w:val="22"/>
    </w:rPr>
  </w:style>
  <w:style w:type="character" w:customStyle="1" w:styleId="WW8Num2z8">
    <w:name w:val="WW8Num2z8"/>
    <w:rPr>
      <w:b/>
      <w:sz w:val="24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ListParagraph">
    <w:name w:val="List Paragraph"/>
    <w:basedOn w:val="Normal"/>
    <w:qFormat/>
  </w:style>
  <w:style w:type="paragraph" w:customStyle="1" w:styleId="PreformattedText">
    <w:name w:val="Preformatted Text"/>
    <w:basedOn w:val="Normal"/>
    <w:rPr>
      <w:rFonts w:ascii="Courier New" w:eastAsia="NSimSun" w:hAnsi="Courier New" w:cs="Courier New"/>
      <w:sz w:val="20"/>
      <w:szCs w:val="20"/>
    </w:rPr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right" w:leader="dot" w:pos="9972"/>
      </w:tabs>
    </w:pPr>
  </w:style>
  <w:style w:type="character" w:customStyle="1" w:styleId="RTFNum26">
    <w:name w:val="RTF_Num 2 6"/>
    <w:rsid w:val="006A37C1"/>
    <w:rPr>
      <w:rFonts w:cs="Times New Roman"/>
    </w:rPr>
  </w:style>
  <w:style w:type="paragraph" w:styleId="NormalWeb">
    <w:name w:val="Normal (Web)"/>
    <w:basedOn w:val="Normal"/>
    <w:uiPriority w:val="99"/>
    <w:semiHidden/>
    <w:unhideWhenUsed/>
    <w:rsid w:val="005E3551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US" w:bidi="ar-SA"/>
    </w:rPr>
  </w:style>
  <w:style w:type="character" w:styleId="Strong">
    <w:name w:val="Strong"/>
    <w:uiPriority w:val="22"/>
    <w:qFormat/>
    <w:rsid w:val="005E35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cp:lastModifiedBy>Manaswi Chintapenta</cp:lastModifiedBy>
  <cp:revision>3</cp:revision>
  <cp:lastPrinted>1601-01-01T00:00:00Z</cp:lastPrinted>
  <dcterms:created xsi:type="dcterms:W3CDTF">2025-11-17T07:37:00Z</dcterms:created>
  <dcterms:modified xsi:type="dcterms:W3CDTF">2025-11-17T07:53:00Z</dcterms:modified>
</cp:coreProperties>
</file>